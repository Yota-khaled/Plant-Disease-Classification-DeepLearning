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52C02" w14:textId="635882C6" w:rsidR="007722B7" w:rsidRPr="007722B7" w:rsidRDefault="007722B7" w:rsidP="007722B7">
      <w:pPr>
        <w:pStyle w:val="Title"/>
        <w:rPr>
          <w:b/>
          <w:bCs/>
          <w:sz w:val="48"/>
          <w:szCs w:val="48"/>
          <w:lang w:bidi="ar-EG"/>
        </w:rPr>
      </w:pPr>
      <w:r w:rsidRPr="007722B7">
        <w:rPr>
          <w:b/>
          <w:bCs/>
          <w:sz w:val="48"/>
          <w:szCs w:val="48"/>
          <w:lang w:bidi="ar-EG"/>
        </w:rPr>
        <w:t xml:space="preserve">Deep Learning-Based Plant Disease Identification Using VGG-19, </w:t>
      </w:r>
      <w:proofErr w:type="spellStart"/>
      <w:r w:rsidRPr="007722B7">
        <w:rPr>
          <w:b/>
          <w:bCs/>
          <w:sz w:val="48"/>
          <w:szCs w:val="48"/>
          <w:lang w:bidi="ar-EG"/>
        </w:rPr>
        <w:t>ResNet</w:t>
      </w:r>
      <w:proofErr w:type="spellEnd"/>
      <w:r w:rsidRPr="007722B7">
        <w:rPr>
          <w:b/>
          <w:bCs/>
          <w:sz w:val="48"/>
          <w:szCs w:val="48"/>
          <w:lang w:bidi="ar-EG"/>
        </w:rPr>
        <w:t xml:space="preserve">, Inception, and </w:t>
      </w:r>
      <w:proofErr w:type="spellStart"/>
      <w:r w:rsidRPr="007722B7">
        <w:rPr>
          <w:b/>
          <w:bCs/>
          <w:sz w:val="48"/>
          <w:szCs w:val="48"/>
          <w:lang w:bidi="ar-EG"/>
        </w:rPr>
        <w:t>Vi</w:t>
      </w:r>
      <w:r w:rsidRPr="007722B7">
        <w:rPr>
          <w:b/>
          <w:bCs/>
          <w:sz w:val="48"/>
          <w:szCs w:val="48"/>
          <w:lang w:bidi="ar-EG"/>
        </w:rPr>
        <w:t>T</w:t>
      </w:r>
      <w:proofErr w:type="spellEnd"/>
    </w:p>
    <w:p w14:paraId="2AD1C69F" w14:textId="77777777" w:rsidR="0048006B" w:rsidRDefault="0048006B" w:rsidP="0048006B">
      <w:pPr>
        <w:rPr>
          <w:lang w:bidi="ar-EG"/>
        </w:rPr>
      </w:pPr>
    </w:p>
    <w:p w14:paraId="4CBD8B44" w14:textId="087961C2" w:rsidR="0048006B" w:rsidRPr="0048006B" w:rsidRDefault="0048006B" w:rsidP="0048006B">
      <w:pPr>
        <w:pStyle w:val="Heading1"/>
        <w:rPr>
          <w:b/>
          <w:bCs/>
          <w:color w:val="auto"/>
          <w:lang w:bidi="ar-EG"/>
        </w:rPr>
      </w:pPr>
      <w:r w:rsidRPr="0048006B">
        <w:rPr>
          <w:b/>
          <w:bCs/>
          <w:color w:val="auto"/>
          <w:lang w:bidi="ar-EG"/>
        </w:rPr>
        <w:t>1. Dataset Overview and Preprocessing</w:t>
      </w:r>
    </w:p>
    <w:p w14:paraId="44843EA0" w14:textId="1CE5E08D" w:rsidR="0048006B" w:rsidRDefault="0048006B" w:rsidP="007722B7">
      <w:pPr>
        <w:rPr>
          <w:lang w:bidi="ar-EG"/>
        </w:rPr>
      </w:pPr>
      <w:r>
        <w:rPr>
          <w:lang w:bidi="ar-EG"/>
        </w:rPr>
        <w:t xml:space="preserve">The dataset used is the </w:t>
      </w:r>
      <w:proofErr w:type="spellStart"/>
      <w:r w:rsidRPr="0048006B">
        <w:rPr>
          <w:b/>
          <w:bCs/>
          <w:lang w:bidi="ar-EG"/>
        </w:rPr>
        <w:t>PlantVillage</w:t>
      </w:r>
      <w:proofErr w:type="spellEnd"/>
      <w:r w:rsidRPr="0048006B">
        <w:rPr>
          <w:b/>
          <w:bCs/>
          <w:lang w:bidi="ar-EG"/>
        </w:rPr>
        <w:t xml:space="preserve"> Dataset</w:t>
      </w:r>
      <w:r>
        <w:rPr>
          <w:lang w:bidi="ar-EG"/>
        </w:rPr>
        <w:t xml:space="preserve"> It contains colored images of plant leaves for detecting diseases across various crops.</w:t>
      </w:r>
    </w:p>
    <w:p w14:paraId="20634968" w14:textId="77777777" w:rsidR="0048006B" w:rsidRDefault="0048006B" w:rsidP="0048006B">
      <w:pPr>
        <w:rPr>
          <w:lang w:bidi="ar-EG"/>
        </w:rPr>
      </w:pPr>
    </w:p>
    <w:p w14:paraId="1C03E6FC" w14:textId="3D3EB20A" w:rsidR="0048006B" w:rsidRDefault="0048006B" w:rsidP="0048006B">
      <w:pPr>
        <w:rPr>
          <w:lang w:bidi="ar-EG"/>
        </w:rPr>
      </w:pPr>
      <w:r>
        <w:rPr>
          <w:lang w:bidi="ar-EG"/>
        </w:rPr>
        <w:t xml:space="preserve">- </w:t>
      </w:r>
      <w:r w:rsidRPr="0048006B">
        <w:rPr>
          <w:b/>
          <w:bCs/>
          <w:lang w:bidi="ar-EG"/>
        </w:rPr>
        <w:t>Original Size</w:t>
      </w:r>
      <w:r>
        <w:rPr>
          <w:lang w:bidi="ar-EG"/>
        </w:rPr>
        <w:t>: 54,306 images.</w:t>
      </w:r>
    </w:p>
    <w:p w14:paraId="5CC120F8" w14:textId="34D859C2" w:rsidR="0048006B" w:rsidRDefault="0048006B" w:rsidP="0048006B">
      <w:pPr>
        <w:rPr>
          <w:lang w:bidi="ar-EG"/>
        </w:rPr>
      </w:pPr>
      <w:r>
        <w:rPr>
          <w:lang w:bidi="ar-EG"/>
        </w:rPr>
        <w:t xml:space="preserve">- </w:t>
      </w:r>
      <w:r w:rsidRPr="0048006B">
        <w:rPr>
          <w:b/>
          <w:bCs/>
          <w:lang w:bidi="ar-EG"/>
        </w:rPr>
        <w:t>Classes: 38</w:t>
      </w:r>
      <w:r>
        <w:rPr>
          <w:lang w:bidi="ar-EG"/>
        </w:rPr>
        <w:t xml:space="preserve"> classes (e.g., Apple Scab, Tomato Late Blight, Potato Healthy, etc.).</w:t>
      </w:r>
    </w:p>
    <w:p w14:paraId="781AB89C" w14:textId="3D182AE7" w:rsidR="0048006B" w:rsidRDefault="0048006B" w:rsidP="0048006B">
      <w:pPr>
        <w:rPr>
          <w:lang w:bidi="ar-EG"/>
        </w:rPr>
      </w:pPr>
      <w:r>
        <w:rPr>
          <w:lang w:bidi="ar-EG"/>
        </w:rPr>
        <w:t xml:space="preserve">- </w:t>
      </w:r>
      <w:r w:rsidRPr="0048006B">
        <w:rPr>
          <w:b/>
          <w:bCs/>
          <w:lang w:bidi="ar-EG"/>
        </w:rPr>
        <w:t>Resolution</w:t>
      </w:r>
      <w:r>
        <w:rPr>
          <w:lang w:bidi="ar-EG"/>
        </w:rPr>
        <w:t>: Varied, resized to 224×224×3</w:t>
      </w:r>
      <w:r>
        <w:rPr>
          <w:lang w:bidi="ar-EG"/>
        </w:rPr>
        <w:t>.</w:t>
      </w:r>
    </w:p>
    <w:p w14:paraId="342935CE" w14:textId="7DE71FC6" w:rsidR="0048006B" w:rsidRDefault="0048006B" w:rsidP="0048006B">
      <w:pPr>
        <w:rPr>
          <w:lang w:bidi="ar-EG"/>
        </w:rPr>
      </w:pPr>
      <w:r>
        <w:rPr>
          <w:lang w:bidi="ar-EG"/>
        </w:rPr>
        <w:t xml:space="preserve">- </w:t>
      </w:r>
      <w:r w:rsidRPr="0048006B">
        <w:rPr>
          <w:b/>
          <w:bCs/>
          <w:lang w:bidi="ar-EG"/>
        </w:rPr>
        <w:t>Key Issue Identified</w:t>
      </w:r>
      <w:r>
        <w:rPr>
          <w:lang w:bidi="ar-EG"/>
        </w:rPr>
        <w:t xml:space="preserve">: The dataset contained </w:t>
      </w:r>
      <w:r>
        <w:rPr>
          <w:lang w:bidi="ar-EG"/>
        </w:rPr>
        <w:t xml:space="preserve">21 </w:t>
      </w:r>
      <w:r>
        <w:rPr>
          <w:lang w:bidi="ar-EG"/>
        </w:rPr>
        <w:t>exact duplicate images (100% identical pixels), which could cause data leakage</w:t>
      </w:r>
      <w:r>
        <w:rPr>
          <w:lang w:bidi="ar-EG"/>
        </w:rPr>
        <w:t>.</w:t>
      </w:r>
    </w:p>
    <w:p w14:paraId="2C01E080" w14:textId="77777777" w:rsidR="0048006B" w:rsidRDefault="0048006B" w:rsidP="0048006B">
      <w:pPr>
        <w:rPr>
          <w:lang w:bidi="ar-EG"/>
        </w:rPr>
      </w:pPr>
    </w:p>
    <w:p w14:paraId="5F0E5EF9" w14:textId="5AE8EC3F" w:rsidR="0048006B" w:rsidRPr="0048006B" w:rsidRDefault="0048006B" w:rsidP="0048006B">
      <w:pPr>
        <w:rPr>
          <w:rFonts w:asciiTheme="majorHAnsi" w:eastAsiaTheme="majorEastAsia" w:hAnsiTheme="majorHAnsi" w:cstheme="majorBidi"/>
          <w:b/>
          <w:bCs/>
          <w:sz w:val="32"/>
          <w:szCs w:val="32"/>
          <w:lang w:bidi="ar-EG"/>
        </w:rPr>
      </w:pPr>
      <w:r w:rsidRPr="0048006B">
        <w:rPr>
          <w:rFonts w:asciiTheme="majorHAnsi" w:eastAsiaTheme="majorEastAsia" w:hAnsiTheme="majorHAnsi" w:cstheme="majorBidi"/>
          <w:b/>
          <w:bCs/>
          <w:sz w:val="32"/>
          <w:szCs w:val="32"/>
          <w:lang w:bidi="ar-EG"/>
        </w:rPr>
        <w:t>Preprocessing Steps Performed:</w:t>
      </w:r>
    </w:p>
    <w:p w14:paraId="455E5371" w14:textId="635A0D65" w:rsidR="0048006B" w:rsidRDefault="0048006B" w:rsidP="0048006B">
      <w:pPr>
        <w:rPr>
          <w:lang w:bidi="ar-EG"/>
        </w:rPr>
      </w:pPr>
      <w:r>
        <w:rPr>
          <w:lang w:bidi="ar-EG"/>
        </w:rPr>
        <w:t xml:space="preserve">1. </w:t>
      </w:r>
      <w:r w:rsidRPr="0048006B">
        <w:rPr>
          <w:b/>
          <w:bCs/>
          <w:lang w:bidi="ar-EG"/>
        </w:rPr>
        <w:t xml:space="preserve">Copying to Writable Directory </w:t>
      </w:r>
    </w:p>
    <w:p w14:paraId="4EB3FFD9" w14:textId="39E45093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The original dataset is read-only on Kaggle. We copied it to `/</w:t>
      </w:r>
      <w:proofErr w:type="spellStart"/>
      <w:r>
        <w:rPr>
          <w:lang w:bidi="ar-EG"/>
        </w:rPr>
        <w:t>kaggle</w:t>
      </w:r>
      <w:proofErr w:type="spellEnd"/>
      <w:r>
        <w:rPr>
          <w:lang w:bidi="ar-EG"/>
        </w:rPr>
        <w:t>/working/</w:t>
      </w:r>
      <w:proofErr w:type="spellStart"/>
      <w:r>
        <w:rPr>
          <w:lang w:bidi="ar-EG"/>
        </w:rPr>
        <w:t>plantvillage_clean</w:t>
      </w:r>
      <w:proofErr w:type="spellEnd"/>
      <w:r>
        <w:rPr>
          <w:lang w:bidi="ar-EG"/>
        </w:rPr>
        <w:t>` to allow modifications.</w:t>
      </w:r>
    </w:p>
    <w:p w14:paraId="6A6B13F4" w14:textId="77777777" w:rsidR="0048006B" w:rsidRDefault="0048006B" w:rsidP="0048006B">
      <w:pPr>
        <w:rPr>
          <w:lang w:bidi="ar-EG"/>
        </w:rPr>
      </w:pPr>
    </w:p>
    <w:p w14:paraId="28E9559A" w14:textId="4E1755D9" w:rsidR="0048006B" w:rsidRDefault="0048006B" w:rsidP="0048006B">
      <w:pPr>
        <w:rPr>
          <w:lang w:bidi="ar-EG"/>
        </w:rPr>
      </w:pPr>
      <w:r>
        <w:rPr>
          <w:lang w:bidi="ar-EG"/>
        </w:rPr>
        <w:t>2</w:t>
      </w:r>
      <w:r w:rsidRPr="0048006B">
        <w:rPr>
          <w:b/>
          <w:bCs/>
          <w:lang w:bidi="ar-EG"/>
        </w:rPr>
        <w:t>. Duplicate Removal</w:t>
      </w:r>
      <w:r>
        <w:rPr>
          <w:lang w:bidi="ar-EG"/>
        </w:rPr>
        <w:t xml:space="preserve">  </w:t>
      </w:r>
    </w:p>
    <w:p w14:paraId="1A85C63F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- Used MD5 hashing to detect identical images.  </w:t>
      </w:r>
    </w:p>
    <w:p w14:paraId="19131570" w14:textId="0FC9907D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- Skipped </w:t>
      </w:r>
      <w:r>
        <w:rPr>
          <w:lang w:bidi="ar-EG"/>
        </w:rPr>
        <w:t xml:space="preserve">21 </w:t>
      </w:r>
      <w:r>
        <w:rPr>
          <w:lang w:bidi="ar-EG"/>
        </w:rPr>
        <w:t xml:space="preserve">duplicates (kept only the first occurrence).  </w:t>
      </w:r>
    </w:p>
    <w:p w14:paraId="0C2A2628" w14:textId="193EEC3B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- Final Clean Dataset: </w:t>
      </w:r>
      <w:r w:rsidRPr="0048006B">
        <w:rPr>
          <w:lang w:bidi="ar-EG"/>
        </w:rPr>
        <w:t>54,284</w:t>
      </w:r>
      <w:r>
        <w:rPr>
          <w:lang w:bidi="ar-EG"/>
        </w:rPr>
        <w:t xml:space="preserve"> </w:t>
      </w:r>
      <w:r>
        <w:rPr>
          <w:lang w:bidi="ar-EG"/>
        </w:rPr>
        <w:t xml:space="preserve">unique images.  </w:t>
      </w:r>
    </w:p>
    <w:p w14:paraId="48069669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This step ensures no data leakage and produces honest evaluation results.</w:t>
      </w:r>
    </w:p>
    <w:p w14:paraId="3FC517BB" w14:textId="77777777" w:rsidR="0048006B" w:rsidRDefault="0048006B" w:rsidP="0048006B">
      <w:pPr>
        <w:rPr>
          <w:lang w:bidi="ar-EG"/>
        </w:rPr>
      </w:pPr>
    </w:p>
    <w:p w14:paraId="072C35C2" w14:textId="297338AD" w:rsidR="0048006B" w:rsidRDefault="0048006B" w:rsidP="0048006B">
      <w:pPr>
        <w:rPr>
          <w:lang w:bidi="ar-EG"/>
        </w:rPr>
      </w:pPr>
      <w:r>
        <w:rPr>
          <w:lang w:bidi="ar-EG"/>
        </w:rPr>
        <w:t>3</w:t>
      </w:r>
      <w:r w:rsidRPr="0048006B">
        <w:rPr>
          <w:b/>
          <w:bCs/>
          <w:lang w:bidi="ar-EG"/>
        </w:rPr>
        <w:t xml:space="preserve">. Dataset Visualization </w:t>
      </w:r>
    </w:p>
    <w:p w14:paraId="4616F844" w14:textId="5333BEB6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- Displayed class distribution to check balance</w:t>
      </w:r>
      <w:r>
        <w:rPr>
          <w:lang w:bidi="ar-EG"/>
        </w:rPr>
        <w:t>.</w:t>
      </w:r>
    </w:p>
    <w:p w14:paraId="7A3F29A8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- Showed sample images from the first 6 classes (3 images per class) after cleaning.  </w:t>
      </w:r>
    </w:p>
    <w:p w14:paraId="642E13E1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- Purpose: Verify data quality and demonstrate the effect of duplicate removal.</w:t>
      </w:r>
    </w:p>
    <w:p w14:paraId="56BD96B3" w14:textId="77777777" w:rsidR="0048006B" w:rsidRDefault="0048006B" w:rsidP="0048006B">
      <w:pPr>
        <w:rPr>
          <w:lang w:bidi="ar-EG"/>
        </w:rPr>
      </w:pPr>
    </w:p>
    <w:p w14:paraId="424B2373" w14:textId="3A1ADA9B" w:rsidR="0048006B" w:rsidRDefault="0048006B" w:rsidP="0048006B">
      <w:pPr>
        <w:rPr>
          <w:lang w:bidi="ar-EG"/>
        </w:rPr>
      </w:pPr>
      <w:r>
        <w:rPr>
          <w:lang w:bidi="ar-EG"/>
        </w:rPr>
        <w:t>4</w:t>
      </w:r>
      <w:r w:rsidRPr="0048006B">
        <w:rPr>
          <w:b/>
          <w:bCs/>
          <w:lang w:bidi="ar-EG"/>
        </w:rPr>
        <w:t xml:space="preserve">. Data Splitting  </w:t>
      </w:r>
    </w:p>
    <w:p w14:paraId="579BC51F" w14:textId="51DC721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- 70% Training (≈</w:t>
      </w:r>
      <w:r w:rsidRPr="0048006B">
        <w:rPr>
          <w:lang w:bidi="ar-EG"/>
        </w:rPr>
        <w:t>37971</w:t>
      </w:r>
      <w:r>
        <w:rPr>
          <w:lang w:bidi="ar-EG"/>
        </w:rPr>
        <w:t xml:space="preserve">images)  </w:t>
      </w:r>
    </w:p>
    <w:p w14:paraId="0DE62802" w14:textId="72C46391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- 15% Validation (≈</w:t>
      </w:r>
      <w:r w:rsidRPr="0048006B">
        <w:rPr>
          <w:lang w:bidi="ar-EG"/>
        </w:rPr>
        <w:t>8154</w:t>
      </w:r>
      <w:r>
        <w:rPr>
          <w:lang w:bidi="ar-EG"/>
        </w:rPr>
        <w:t xml:space="preserve"> images)  </w:t>
      </w:r>
    </w:p>
    <w:p w14:paraId="51997DDD" w14:textId="2D0FBA7F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- 15% Testing (≈</w:t>
      </w:r>
      <w:r w:rsidRPr="0048006B">
        <w:rPr>
          <w:lang w:bidi="ar-EG"/>
        </w:rPr>
        <w:t>8159</w:t>
      </w:r>
      <w:r>
        <w:rPr>
          <w:lang w:bidi="ar-EG"/>
        </w:rPr>
        <w:t xml:space="preserve"> images)  </w:t>
      </w:r>
    </w:p>
    <w:p w14:paraId="087E566A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- Stratified random split with `</w:t>
      </w:r>
      <w:proofErr w:type="spellStart"/>
      <w:r>
        <w:rPr>
          <w:lang w:bidi="ar-EG"/>
        </w:rPr>
        <w:t>random_state</w:t>
      </w:r>
      <w:proofErr w:type="spellEnd"/>
      <w:r>
        <w:rPr>
          <w:lang w:bidi="ar-EG"/>
        </w:rPr>
        <w:t xml:space="preserve">=42` for reproducibility.  </w:t>
      </w:r>
    </w:p>
    <w:p w14:paraId="71C5CCCA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- Images copied to separate folders: `/</w:t>
      </w:r>
      <w:proofErr w:type="spellStart"/>
      <w:r>
        <w:rPr>
          <w:lang w:bidi="ar-EG"/>
        </w:rPr>
        <w:t>kaggle</w:t>
      </w:r>
      <w:proofErr w:type="spellEnd"/>
      <w:r>
        <w:rPr>
          <w:lang w:bidi="ar-EG"/>
        </w:rPr>
        <w:t>/working/</w:t>
      </w:r>
      <w:proofErr w:type="spellStart"/>
      <w:r>
        <w:rPr>
          <w:lang w:bidi="ar-EG"/>
        </w:rPr>
        <w:t>plantvillage_split</w:t>
      </w:r>
      <w:proofErr w:type="spellEnd"/>
      <w:r>
        <w:rPr>
          <w:lang w:bidi="ar-EG"/>
        </w:rPr>
        <w:t>/train`, `</w:t>
      </w:r>
      <w:proofErr w:type="spellStart"/>
      <w:r>
        <w:rPr>
          <w:lang w:bidi="ar-EG"/>
        </w:rPr>
        <w:t>val</w:t>
      </w:r>
      <w:proofErr w:type="spellEnd"/>
      <w:r>
        <w:rPr>
          <w:lang w:bidi="ar-EG"/>
        </w:rPr>
        <w:t>`, `test`.</w:t>
      </w:r>
    </w:p>
    <w:p w14:paraId="4C4E48A2" w14:textId="77777777" w:rsidR="0048006B" w:rsidRDefault="0048006B" w:rsidP="0048006B">
      <w:pPr>
        <w:rPr>
          <w:lang w:bidi="ar-EG"/>
        </w:rPr>
      </w:pPr>
    </w:p>
    <w:p w14:paraId="72455460" w14:textId="4A29FB3E" w:rsidR="0048006B" w:rsidRDefault="0048006B" w:rsidP="0048006B">
      <w:pPr>
        <w:rPr>
          <w:lang w:bidi="ar-EG"/>
        </w:rPr>
      </w:pPr>
      <w:r>
        <w:rPr>
          <w:lang w:bidi="ar-EG"/>
        </w:rPr>
        <w:t>5</w:t>
      </w:r>
      <w:r w:rsidRPr="0048006B">
        <w:rPr>
          <w:b/>
          <w:bCs/>
          <w:lang w:bidi="ar-EG"/>
        </w:rPr>
        <w:t xml:space="preserve">. Data Augmentation (using </w:t>
      </w:r>
      <w:proofErr w:type="spellStart"/>
      <w:r w:rsidRPr="0048006B">
        <w:rPr>
          <w:b/>
          <w:bCs/>
          <w:lang w:bidi="ar-EG"/>
        </w:rPr>
        <w:t>ImageDataGenerator</w:t>
      </w:r>
      <w:proofErr w:type="spellEnd"/>
      <w:r w:rsidRPr="0048006B">
        <w:rPr>
          <w:b/>
          <w:bCs/>
          <w:lang w:bidi="ar-EG"/>
        </w:rPr>
        <w:t>)</w:t>
      </w:r>
      <w:r>
        <w:rPr>
          <w:lang w:bidi="ar-EG"/>
        </w:rPr>
        <w:t xml:space="preserve">  </w:t>
      </w:r>
    </w:p>
    <w:p w14:paraId="68C2EBCC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- Rescaling: pixel values to [0,1].  </w:t>
      </w:r>
    </w:p>
    <w:p w14:paraId="18DCD3F1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- Augmentation techniques applied only on training set:  </w:t>
      </w:r>
    </w:p>
    <w:p w14:paraId="6ABB8E6E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  - Rotation (±20°)  </w:t>
      </w:r>
    </w:p>
    <w:p w14:paraId="3853EF8C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  - Width/Height shift (±20%)  </w:t>
      </w:r>
    </w:p>
    <w:p w14:paraId="0719A2AF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  - Shear (±20%)  </w:t>
      </w:r>
    </w:p>
    <w:p w14:paraId="7D82B85C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  - Zoom (±20%)  </w:t>
      </w:r>
    </w:p>
    <w:p w14:paraId="1AE7A8BF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   - Horizontal flip  </w:t>
      </w:r>
    </w:p>
    <w:p w14:paraId="44415CA9" w14:textId="77777777" w:rsidR="0048006B" w:rsidRDefault="0048006B" w:rsidP="0048006B">
      <w:pPr>
        <w:rPr>
          <w:lang w:bidi="ar-EG"/>
        </w:rPr>
      </w:pPr>
      <w:r>
        <w:rPr>
          <w:lang w:bidi="ar-EG"/>
        </w:rPr>
        <w:lastRenderedPageBreak/>
        <w:t xml:space="preserve">   - Purpose: Increase diversity, prevent overfitting, and simulate real-world leaf orientations.</w:t>
      </w:r>
    </w:p>
    <w:p w14:paraId="1A8C9EDB" w14:textId="77777777" w:rsidR="0048006B" w:rsidRDefault="0048006B" w:rsidP="0048006B">
      <w:pPr>
        <w:rPr>
          <w:lang w:bidi="ar-EG"/>
        </w:rPr>
      </w:pPr>
    </w:p>
    <w:p w14:paraId="1FB6FAC6" w14:textId="278ABBAF" w:rsidR="0048006B" w:rsidRPr="0048006B" w:rsidRDefault="0048006B" w:rsidP="0048006B">
      <w:pPr>
        <w:pStyle w:val="Heading1"/>
        <w:rPr>
          <w:b/>
          <w:bCs/>
          <w:color w:val="auto"/>
          <w:lang w:bidi="ar-EG"/>
        </w:rPr>
      </w:pPr>
      <w:r w:rsidRPr="0048006B">
        <w:rPr>
          <w:b/>
          <w:bCs/>
          <w:color w:val="auto"/>
          <w:lang w:bidi="ar-EG"/>
        </w:rPr>
        <w:t>2. Model: VGG-19 Architecture from Scratch</w:t>
      </w:r>
    </w:p>
    <w:p w14:paraId="49BF2EC8" w14:textId="438FB2D7" w:rsidR="0048006B" w:rsidRDefault="0048006B" w:rsidP="0048006B">
      <w:pPr>
        <w:rPr>
          <w:lang w:bidi="ar-EG"/>
        </w:rPr>
      </w:pPr>
      <w:r>
        <w:rPr>
          <w:lang w:bidi="ar-EG"/>
        </w:rPr>
        <w:t>We implemented the VGG-19 model exactly as described in the original paper, without using pre-trained weights.</w:t>
      </w:r>
    </w:p>
    <w:p w14:paraId="467298FB" w14:textId="77777777" w:rsidR="0048006B" w:rsidRDefault="0048006B" w:rsidP="0048006B">
      <w:pPr>
        <w:rPr>
          <w:lang w:bidi="ar-EG"/>
        </w:rPr>
      </w:pPr>
    </w:p>
    <w:p w14:paraId="62244A58" w14:textId="2544FCE5" w:rsidR="007722B7" w:rsidRDefault="0048006B" w:rsidP="007722B7">
      <w:pPr>
        <w:rPr>
          <w:sz w:val="32"/>
          <w:szCs w:val="32"/>
          <w:lang w:bidi="ar-EG"/>
        </w:rPr>
      </w:pPr>
      <w:r w:rsidRPr="00FC3165">
        <w:rPr>
          <w:sz w:val="32"/>
          <w:szCs w:val="32"/>
          <w:lang w:bidi="ar-EG"/>
        </w:rPr>
        <w:t>Architecture Details (19 layers):</w:t>
      </w:r>
    </w:p>
    <w:p w14:paraId="53C8F3BE" w14:textId="322C78EF" w:rsidR="007722B7" w:rsidRPr="00FC3165" w:rsidRDefault="007722B7" w:rsidP="0048006B">
      <w:pPr>
        <w:rPr>
          <w:sz w:val="32"/>
          <w:szCs w:val="32"/>
          <w:lang w:bidi="ar-EG"/>
        </w:rPr>
      </w:pPr>
      <w:r>
        <w:rPr>
          <w:noProof/>
        </w:rPr>
        <w:drawing>
          <wp:inline distT="0" distB="0" distL="0" distR="0" wp14:anchorId="6F282789" wp14:editId="577BD19C">
            <wp:extent cx="5943600" cy="4250690"/>
            <wp:effectExtent l="0" t="0" r="0" b="0"/>
            <wp:docPr id="77817542" name="Picture 1" descr="A diagram of 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7542" name="Picture 1" descr="A diagram of a diagram of a building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7B89" w14:textId="7CB951EC" w:rsidR="0048006B" w:rsidRPr="00FC3165" w:rsidRDefault="0048006B" w:rsidP="0048006B">
      <w:pPr>
        <w:rPr>
          <w:b/>
          <w:bCs/>
          <w:lang w:bidi="ar-EG"/>
        </w:rPr>
      </w:pPr>
      <w:r w:rsidRPr="00FC3165">
        <w:rPr>
          <w:b/>
          <w:bCs/>
          <w:lang w:bidi="ar-EG"/>
        </w:rPr>
        <w:t>- Input: 224×224×3 RGB image.</w:t>
      </w:r>
    </w:p>
    <w:p w14:paraId="7B4F0AB0" w14:textId="0276EB91" w:rsidR="0048006B" w:rsidRPr="00FC3165" w:rsidRDefault="0048006B" w:rsidP="0048006B">
      <w:pPr>
        <w:rPr>
          <w:b/>
          <w:bCs/>
          <w:lang w:bidi="ar-EG"/>
        </w:rPr>
      </w:pPr>
      <w:r w:rsidRPr="00FC3165">
        <w:rPr>
          <w:b/>
          <w:bCs/>
          <w:lang w:bidi="ar-EG"/>
        </w:rPr>
        <w:t xml:space="preserve">- Convolutional Blocks (Feature Extraction):  </w:t>
      </w:r>
    </w:p>
    <w:p w14:paraId="2259EC90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- Block 1: 2×</w:t>
      </w:r>
      <w:proofErr w:type="gramStart"/>
      <w:r>
        <w:rPr>
          <w:lang w:bidi="ar-EG"/>
        </w:rPr>
        <w:t>Conv(</w:t>
      </w:r>
      <w:proofErr w:type="gramEnd"/>
      <w:r>
        <w:rPr>
          <w:lang w:bidi="ar-EG"/>
        </w:rPr>
        <w:t xml:space="preserve">64, 3×3) + </w:t>
      </w:r>
      <w:proofErr w:type="spellStart"/>
      <w:r>
        <w:rPr>
          <w:lang w:bidi="ar-EG"/>
        </w:rPr>
        <w:t>ReLU</w:t>
      </w:r>
      <w:proofErr w:type="spellEnd"/>
      <w:r>
        <w:rPr>
          <w:lang w:bidi="ar-EG"/>
        </w:rPr>
        <w:t xml:space="preserve"> + </w:t>
      </w:r>
      <w:proofErr w:type="spellStart"/>
      <w:r>
        <w:rPr>
          <w:lang w:bidi="ar-EG"/>
        </w:rPr>
        <w:t>MaxPool</w:t>
      </w:r>
      <w:proofErr w:type="spellEnd"/>
      <w:r>
        <w:rPr>
          <w:lang w:bidi="ar-EG"/>
        </w:rPr>
        <w:t xml:space="preserve"> → 112×112×64  </w:t>
      </w:r>
    </w:p>
    <w:p w14:paraId="6ED51611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- Block 2: 2×</w:t>
      </w:r>
      <w:proofErr w:type="gramStart"/>
      <w:r>
        <w:rPr>
          <w:lang w:bidi="ar-EG"/>
        </w:rPr>
        <w:t>Conv(</w:t>
      </w:r>
      <w:proofErr w:type="gramEnd"/>
      <w:r>
        <w:rPr>
          <w:lang w:bidi="ar-EG"/>
        </w:rPr>
        <w:t xml:space="preserve">128, 3×3) + </w:t>
      </w:r>
      <w:proofErr w:type="spellStart"/>
      <w:r>
        <w:rPr>
          <w:lang w:bidi="ar-EG"/>
        </w:rPr>
        <w:t>ReLU</w:t>
      </w:r>
      <w:proofErr w:type="spellEnd"/>
      <w:r>
        <w:rPr>
          <w:lang w:bidi="ar-EG"/>
        </w:rPr>
        <w:t xml:space="preserve"> + </w:t>
      </w:r>
      <w:proofErr w:type="spellStart"/>
      <w:r>
        <w:rPr>
          <w:lang w:bidi="ar-EG"/>
        </w:rPr>
        <w:t>MaxPool</w:t>
      </w:r>
      <w:proofErr w:type="spellEnd"/>
      <w:r>
        <w:rPr>
          <w:lang w:bidi="ar-EG"/>
        </w:rPr>
        <w:t xml:space="preserve"> → 56×56×128  </w:t>
      </w:r>
    </w:p>
    <w:p w14:paraId="7FBC8E7F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- Block 3: 4×</w:t>
      </w:r>
      <w:proofErr w:type="gramStart"/>
      <w:r>
        <w:rPr>
          <w:lang w:bidi="ar-EG"/>
        </w:rPr>
        <w:t>Conv(</w:t>
      </w:r>
      <w:proofErr w:type="gramEnd"/>
      <w:r>
        <w:rPr>
          <w:lang w:bidi="ar-EG"/>
        </w:rPr>
        <w:t xml:space="preserve">256, 3×3) + </w:t>
      </w:r>
      <w:proofErr w:type="spellStart"/>
      <w:r>
        <w:rPr>
          <w:lang w:bidi="ar-EG"/>
        </w:rPr>
        <w:t>ReLU</w:t>
      </w:r>
      <w:proofErr w:type="spellEnd"/>
      <w:r>
        <w:rPr>
          <w:lang w:bidi="ar-EG"/>
        </w:rPr>
        <w:t xml:space="preserve"> + </w:t>
      </w:r>
      <w:proofErr w:type="spellStart"/>
      <w:r>
        <w:rPr>
          <w:lang w:bidi="ar-EG"/>
        </w:rPr>
        <w:t>MaxPool</w:t>
      </w:r>
      <w:proofErr w:type="spellEnd"/>
      <w:r>
        <w:rPr>
          <w:lang w:bidi="ar-EG"/>
        </w:rPr>
        <w:t xml:space="preserve"> → 28×28×256  </w:t>
      </w:r>
    </w:p>
    <w:p w14:paraId="7FB395F2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- Block 4: 4×</w:t>
      </w:r>
      <w:proofErr w:type="gramStart"/>
      <w:r>
        <w:rPr>
          <w:lang w:bidi="ar-EG"/>
        </w:rPr>
        <w:t>Conv(</w:t>
      </w:r>
      <w:proofErr w:type="gramEnd"/>
      <w:r>
        <w:rPr>
          <w:lang w:bidi="ar-EG"/>
        </w:rPr>
        <w:t xml:space="preserve">512, 3×3) + </w:t>
      </w:r>
      <w:proofErr w:type="spellStart"/>
      <w:r>
        <w:rPr>
          <w:lang w:bidi="ar-EG"/>
        </w:rPr>
        <w:t>ReLU</w:t>
      </w:r>
      <w:proofErr w:type="spellEnd"/>
      <w:r>
        <w:rPr>
          <w:lang w:bidi="ar-EG"/>
        </w:rPr>
        <w:t xml:space="preserve"> + </w:t>
      </w:r>
      <w:proofErr w:type="spellStart"/>
      <w:r>
        <w:rPr>
          <w:lang w:bidi="ar-EG"/>
        </w:rPr>
        <w:t>MaxPool</w:t>
      </w:r>
      <w:proofErr w:type="spellEnd"/>
      <w:r>
        <w:rPr>
          <w:lang w:bidi="ar-EG"/>
        </w:rPr>
        <w:t xml:space="preserve"> → 14×14×512  </w:t>
      </w:r>
    </w:p>
    <w:p w14:paraId="278C4FD7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- Block 5: 4×</w:t>
      </w:r>
      <w:proofErr w:type="gramStart"/>
      <w:r>
        <w:rPr>
          <w:lang w:bidi="ar-EG"/>
        </w:rPr>
        <w:t>Conv(</w:t>
      </w:r>
      <w:proofErr w:type="gramEnd"/>
      <w:r>
        <w:rPr>
          <w:lang w:bidi="ar-EG"/>
        </w:rPr>
        <w:t xml:space="preserve">512, 3×3) + </w:t>
      </w:r>
      <w:proofErr w:type="spellStart"/>
      <w:r>
        <w:rPr>
          <w:lang w:bidi="ar-EG"/>
        </w:rPr>
        <w:t>ReLU</w:t>
      </w:r>
      <w:proofErr w:type="spellEnd"/>
      <w:r>
        <w:rPr>
          <w:lang w:bidi="ar-EG"/>
        </w:rPr>
        <w:t xml:space="preserve"> + </w:t>
      </w:r>
      <w:proofErr w:type="spellStart"/>
      <w:r>
        <w:rPr>
          <w:lang w:bidi="ar-EG"/>
        </w:rPr>
        <w:t>MaxPool</w:t>
      </w:r>
      <w:proofErr w:type="spellEnd"/>
      <w:r>
        <w:rPr>
          <w:lang w:bidi="ar-EG"/>
        </w:rPr>
        <w:t xml:space="preserve"> → 7×7×512  </w:t>
      </w:r>
    </w:p>
    <w:p w14:paraId="4CDFA660" w14:textId="59FEF1AD" w:rsidR="0048006B" w:rsidRPr="00FC3165" w:rsidRDefault="0048006B" w:rsidP="0048006B">
      <w:pPr>
        <w:rPr>
          <w:b/>
          <w:bCs/>
          <w:lang w:bidi="ar-EG"/>
        </w:rPr>
      </w:pPr>
      <w:r w:rsidRPr="00FC3165">
        <w:rPr>
          <w:b/>
          <w:bCs/>
          <w:lang w:bidi="ar-EG"/>
        </w:rPr>
        <w:t xml:space="preserve">- Fully Connected Layers (Classification):  </w:t>
      </w:r>
    </w:p>
    <w:p w14:paraId="3AFE7E5A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- Flatten  </w:t>
      </w:r>
    </w:p>
    <w:p w14:paraId="5042157E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- FC1: 4096 neurons + </w:t>
      </w:r>
      <w:proofErr w:type="spellStart"/>
      <w:r>
        <w:rPr>
          <w:lang w:bidi="ar-EG"/>
        </w:rPr>
        <w:t>ReLU</w:t>
      </w:r>
      <w:proofErr w:type="spellEnd"/>
      <w:r>
        <w:rPr>
          <w:lang w:bidi="ar-EG"/>
        </w:rPr>
        <w:t xml:space="preserve"> + </w:t>
      </w:r>
      <w:proofErr w:type="gramStart"/>
      <w:r>
        <w:rPr>
          <w:lang w:bidi="ar-EG"/>
        </w:rPr>
        <w:t>Dropout(</w:t>
      </w:r>
      <w:proofErr w:type="gramEnd"/>
      <w:r>
        <w:rPr>
          <w:lang w:bidi="ar-EG"/>
        </w:rPr>
        <w:t xml:space="preserve">0.5)  </w:t>
      </w:r>
    </w:p>
    <w:p w14:paraId="123F519A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- FC2: 4096 neurons + </w:t>
      </w:r>
      <w:proofErr w:type="spellStart"/>
      <w:r>
        <w:rPr>
          <w:lang w:bidi="ar-EG"/>
        </w:rPr>
        <w:t>ReLU</w:t>
      </w:r>
      <w:proofErr w:type="spellEnd"/>
      <w:r>
        <w:rPr>
          <w:lang w:bidi="ar-EG"/>
        </w:rPr>
        <w:t xml:space="preserve"> + </w:t>
      </w:r>
      <w:proofErr w:type="gramStart"/>
      <w:r>
        <w:rPr>
          <w:lang w:bidi="ar-EG"/>
        </w:rPr>
        <w:t>Dropout(</w:t>
      </w:r>
      <w:proofErr w:type="gramEnd"/>
      <w:r>
        <w:rPr>
          <w:lang w:bidi="ar-EG"/>
        </w:rPr>
        <w:t xml:space="preserve">0.5)  </w:t>
      </w:r>
    </w:p>
    <w:p w14:paraId="222A37B8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- FC3: 38 neurons + </w:t>
      </w:r>
      <w:proofErr w:type="spellStart"/>
      <w:r>
        <w:rPr>
          <w:lang w:bidi="ar-EG"/>
        </w:rPr>
        <w:t>Softmax</w:t>
      </w:r>
      <w:proofErr w:type="spellEnd"/>
      <w:r>
        <w:rPr>
          <w:lang w:bidi="ar-EG"/>
        </w:rPr>
        <w:t xml:space="preserve"> (adapted for our 38 classes)  </w:t>
      </w:r>
    </w:p>
    <w:p w14:paraId="48A85F37" w14:textId="78820FA4" w:rsidR="0048006B" w:rsidRPr="00FC3165" w:rsidRDefault="0048006B" w:rsidP="0048006B">
      <w:pPr>
        <w:rPr>
          <w:b/>
          <w:bCs/>
          <w:lang w:bidi="ar-EG"/>
        </w:rPr>
      </w:pPr>
      <w:r w:rsidRPr="00FC3165">
        <w:rPr>
          <w:b/>
          <w:bCs/>
          <w:lang w:bidi="ar-EG"/>
        </w:rPr>
        <w:t xml:space="preserve">- Total Parameters: ~138 million.  </w:t>
      </w:r>
    </w:p>
    <w:p w14:paraId="7E59A4DB" w14:textId="5C0551AC" w:rsidR="0048006B" w:rsidRPr="00FC3165" w:rsidRDefault="0048006B" w:rsidP="0048006B">
      <w:pPr>
        <w:rPr>
          <w:b/>
          <w:bCs/>
          <w:lang w:bidi="ar-EG"/>
        </w:rPr>
      </w:pPr>
      <w:r w:rsidRPr="00FC3165">
        <w:rPr>
          <w:b/>
          <w:bCs/>
          <w:lang w:bidi="ar-EG"/>
        </w:rPr>
        <w:t xml:space="preserve">- Activation: </w:t>
      </w:r>
      <w:proofErr w:type="spellStart"/>
      <w:r w:rsidRPr="00FC3165">
        <w:rPr>
          <w:b/>
          <w:bCs/>
          <w:lang w:bidi="ar-EG"/>
        </w:rPr>
        <w:t>ReLU</w:t>
      </w:r>
      <w:proofErr w:type="spellEnd"/>
      <w:r w:rsidRPr="00FC3165">
        <w:rPr>
          <w:b/>
          <w:bCs/>
          <w:lang w:bidi="ar-EG"/>
        </w:rPr>
        <w:t xml:space="preserve"> throughout.  </w:t>
      </w:r>
    </w:p>
    <w:p w14:paraId="50166AA1" w14:textId="3885F10B" w:rsidR="0048006B" w:rsidRPr="00FC3165" w:rsidRDefault="0048006B" w:rsidP="0048006B">
      <w:pPr>
        <w:rPr>
          <w:b/>
          <w:bCs/>
          <w:lang w:bidi="ar-EG"/>
        </w:rPr>
      </w:pPr>
      <w:r w:rsidRPr="00FC3165">
        <w:rPr>
          <w:b/>
          <w:bCs/>
          <w:lang w:bidi="ar-EG"/>
        </w:rPr>
        <w:lastRenderedPageBreak/>
        <w:t xml:space="preserve">- Pooling: 2×2 </w:t>
      </w:r>
      <w:proofErr w:type="spellStart"/>
      <w:r w:rsidRPr="00FC3165">
        <w:rPr>
          <w:b/>
          <w:bCs/>
          <w:lang w:bidi="ar-EG"/>
        </w:rPr>
        <w:t>MaxPooling</w:t>
      </w:r>
      <w:proofErr w:type="spellEnd"/>
      <w:r w:rsidRPr="00FC3165">
        <w:rPr>
          <w:b/>
          <w:bCs/>
          <w:lang w:bidi="ar-EG"/>
        </w:rPr>
        <w:t xml:space="preserve"> with stride 2.</w:t>
      </w:r>
    </w:p>
    <w:p w14:paraId="0705931C" w14:textId="77777777" w:rsidR="0048006B" w:rsidRDefault="0048006B" w:rsidP="0048006B">
      <w:pPr>
        <w:rPr>
          <w:lang w:bidi="ar-EG"/>
        </w:rPr>
      </w:pPr>
    </w:p>
    <w:p w14:paraId="7BE94CDE" w14:textId="4A3F91D5" w:rsidR="0048006B" w:rsidRPr="00FC3165" w:rsidRDefault="0048006B" w:rsidP="0048006B">
      <w:pPr>
        <w:rPr>
          <w:sz w:val="32"/>
          <w:szCs w:val="32"/>
          <w:lang w:bidi="ar-EG"/>
        </w:rPr>
      </w:pPr>
      <w:r w:rsidRPr="00FC3165">
        <w:rPr>
          <w:sz w:val="32"/>
          <w:szCs w:val="32"/>
          <w:lang w:bidi="ar-EG"/>
        </w:rPr>
        <w:t>Training Configuration:</w:t>
      </w:r>
    </w:p>
    <w:p w14:paraId="4036ED97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- </w:t>
      </w:r>
      <w:r w:rsidRPr="00FC3165">
        <w:rPr>
          <w:b/>
          <w:bCs/>
          <w:lang w:bidi="ar-EG"/>
        </w:rPr>
        <w:t>Optimizer:</w:t>
      </w:r>
      <w:r>
        <w:rPr>
          <w:lang w:bidi="ar-EG"/>
        </w:rPr>
        <w:t xml:space="preserve"> Adam (learning rate = 0.001)  </w:t>
      </w:r>
    </w:p>
    <w:p w14:paraId="164586F6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- </w:t>
      </w:r>
      <w:r w:rsidRPr="00FC3165">
        <w:rPr>
          <w:b/>
          <w:bCs/>
          <w:lang w:bidi="ar-EG"/>
        </w:rPr>
        <w:t>Loss:</w:t>
      </w:r>
      <w:r>
        <w:rPr>
          <w:lang w:bidi="ar-EG"/>
        </w:rPr>
        <w:t xml:space="preserve"> Categorical </w:t>
      </w:r>
      <w:proofErr w:type="spellStart"/>
      <w:r>
        <w:rPr>
          <w:lang w:bidi="ar-EG"/>
        </w:rPr>
        <w:t>Crossentropy</w:t>
      </w:r>
      <w:proofErr w:type="spellEnd"/>
      <w:r>
        <w:rPr>
          <w:lang w:bidi="ar-EG"/>
        </w:rPr>
        <w:t xml:space="preserve">  </w:t>
      </w:r>
    </w:p>
    <w:p w14:paraId="04573B53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- </w:t>
      </w:r>
      <w:r w:rsidRPr="00FC3165">
        <w:rPr>
          <w:b/>
          <w:bCs/>
          <w:lang w:bidi="ar-EG"/>
        </w:rPr>
        <w:t>Metrics:</w:t>
      </w:r>
      <w:r>
        <w:rPr>
          <w:lang w:bidi="ar-EG"/>
        </w:rPr>
        <w:t xml:space="preserve"> Accuracy  </w:t>
      </w:r>
    </w:p>
    <w:p w14:paraId="218B9C39" w14:textId="77777777" w:rsidR="0048006B" w:rsidRDefault="0048006B" w:rsidP="0048006B">
      <w:pPr>
        <w:rPr>
          <w:lang w:bidi="ar-EG"/>
        </w:rPr>
      </w:pPr>
      <w:r>
        <w:rPr>
          <w:lang w:bidi="ar-EG"/>
        </w:rPr>
        <w:t xml:space="preserve">- </w:t>
      </w:r>
      <w:r w:rsidRPr="00FC3165">
        <w:rPr>
          <w:b/>
          <w:bCs/>
          <w:lang w:bidi="ar-EG"/>
        </w:rPr>
        <w:t>Batch Size:</w:t>
      </w:r>
      <w:r>
        <w:rPr>
          <w:lang w:bidi="ar-EG"/>
        </w:rPr>
        <w:t xml:space="preserve"> 16  </w:t>
      </w:r>
    </w:p>
    <w:p w14:paraId="03F4EB9C" w14:textId="77777777" w:rsidR="0048006B" w:rsidRPr="00FC3165" w:rsidRDefault="0048006B" w:rsidP="0048006B">
      <w:pPr>
        <w:rPr>
          <w:b/>
          <w:bCs/>
          <w:lang w:bidi="ar-EG"/>
        </w:rPr>
      </w:pPr>
      <w:r>
        <w:rPr>
          <w:lang w:bidi="ar-EG"/>
        </w:rPr>
        <w:t xml:space="preserve">- </w:t>
      </w:r>
      <w:r w:rsidRPr="00FC3165">
        <w:rPr>
          <w:b/>
          <w:bCs/>
          <w:lang w:bidi="ar-EG"/>
        </w:rPr>
        <w:t xml:space="preserve">Callbacks:  </w:t>
      </w:r>
    </w:p>
    <w:p w14:paraId="65FF7C49" w14:textId="717E2B17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- </w:t>
      </w:r>
      <w:proofErr w:type="spellStart"/>
      <w:r>
        <w:rPr>
          <w:lang w:bidi="ar-EG"/>
        </w:rPr>
        <w:t>ModelCheckpoint</w:t>
      </w:r>
      <w:proofErr w:type="spellEnd"/>
      <w:r>
        <w:rPr>
          <w:lang w:bidi="ar-EG"/>
        </w:rPr>
        <w:t xml:space="preserve">  </w:t>
      </w:r>
    </w:p>
    <w:p w14:paraId="154FFAB4" w14:textId="333901C6" w:rsidR="0048006B" w:rsidRDefault="0048006B" w:rsidP="0048006B">
      <w:pPr>
        <w:rPr>
          <w:lang w:bidi="ar-EG"/>
        </w:rPr>
      </w:pPr>
      <w:r>
        <w:rPr>
          <w:lang w:bidi="ar-EG"/>
        </w:rPr>
        <w:t xml:space="preserve">  - </w:t>
      </w:r>
      <w:proofErr w:type="spellStart"/>
      <w:r>
        <w:rPr>
          <w:lang w:bidi="ar-EG"/>
        </w:rPr>
        <w:t>EarlyStopping</w:t>
      </w:r>
      <w:proofErr w:type="spellEnd"/>
      <w:r>
        <w:rPr>
          <w:lang w:bidi="ar-EG"/>
        </w:rPr>
        <w:t xml:space="preserve">  </w:t>
      </w:r>
    </w:p>
    <w:p w14:paraId="38517A5F" w14:textId="56A5880E" w:rsidR="0048006B" w:rsidRDefault="0048006B" w:rsidP="00FC3165">
      <w:pPr>
        <w:rPr>
          <w:lang w:bidi="ar-EG"/>
        </w:rPr>
      </w:pPr>
      <w:r>
        <w:rPr>
          <w:lang w:bidi="ar-EG"/>
        </w:rPr>
        <w:t xml:space="preserve">  - </w:t>
      </w:r>
      <w:proofErr w:type="spellStart"/>
      <w:r>
        <w:rPr>
          <w:lang w:bidi="ar-EG"/>
        </w:rPr>
        <w:t>ReduceLROnPlateau</w:t>
      </w:r>
      <w:proofErr w:type="spellEnd"/>
      <w:r>
        <w:rPr>
          <w:lang w:bidi="ar-EG"/>
        </w:rPr>
        <w:t xml:space="preserve">  </w:t>
      </w:r>
    </w:p>
    <w:p w14:paraId="28D06415" w14:textId="77777777" w:rsidR="0048006B" w:rsidRDefault="0048006B" w:rsidP="0048006B">
      <w:pPr>
        <w:rPr>
          <w:lang w:bidi="ar-EG"/>
        </w:rPr>
      </w:pPr>
    </w:p>
    <w:p w14:paraId="5D9C3DBD" w14:textId="62A69862" w:rsidR="0048006B" w:rsidRDefault="0048006B" w:rsidP="0048006B">
      <w:pPr>
        <w:rPr>
          <w:lang w:bidi="ar-EG"/>
        </w:rPr>
      </w:pPr>
      <w:r w:rsidRPr="00FC3165">
        <w:rPr>
          <w:sz w:val="32"/>
          <w:szCs w:val="32"/>
          <w:lang w:bidi="ar-EG"/>
        </w:rPr>
        <w:t>Evaluation Results on Test Set:</w:t>
      </w:r>
    </w:p>
    <w:p w14:paraId="4DF959C5" w14:textId="41F66B02" w:rsidR="0048006B" w:rsidRDefault="0048006B" w:rsidP="00FC3165">
      <w:pPr>
        <w:rPr>
          <w:lang w:bidi="ar-EG"/>
        </w:rPr>
      </w:pPr>
      <w:r>
        <w:rPr>
          <w:lang w:bidi="ar-EG"/>
        </w:rPr>
        <w:t xml:space="preserve">- </w:t>
      </w:r>
      <w:r w:rsidRPr="00FC3165">
        <w:rPr>
          <w:b/>
          <w:bCs/>
          <w:lang w:bidi="ar-EG"/>
        </w:rPr>
        <w:t>Test Accuracy:</w:t>
      </w:r>
      <w:r>
        <w:rPr>
          <w:lang w:bidi="ar-EG"/>
        </w:rPr>
        <w:t xml:space="preserve"> </w:t>
      </w:r>
      <w:r w:rsidR="00FC3165" w:rsidRPr="00FC3165">
        <w:rPr>
          <w:lang w:bidi="ar-EG"/>
        </w:rPr>
        <w:t>97.623%</w:t>
      </w:r>
    </w:p>
    <w:p w14:paraId="71F5B9CC" w14:textId="08BA4E9D" w:rsidR="0048006B" w:rsidRDefault="0048006B" w:rsidP="00FC3165">
      <w:pPr>
        <w:rPr>
          <w:lang w:bidi="ar-EG"/>
        </w:rPr>
      </w:pPr>
      <w:r>
        <w:rPr>
          <w:lang w:bidi="ar-EG"/>
        </w:rPr>
        <w:t xml:space="preserve">- </w:t>
      </w:r>
      <w:r w:rsidRPr="00FC3165">
        <w:rPr>
          <w:b/>
          <w:bCs/>
          <w:lang w:bidi="ar-EG"/>
        </w:rPr>
        <w:t>Test Loss:</w:t>
      </w:r>
      <w:r>
        <w:rPr>
          <w:lang w:bidi="ar-EG"/>
        </w:rPr>
        <w:t xml:space="preserve"> </w:t>
      </w:r>
      <w:r w:rsidR="00FC3165" w:rsidRPr="00FC3165">
        <w:rPr>
          <w:lang w:bidi="ar-EG"/>
        </w:rPr>
        <w:t>0.0812</w:t>
      </w:r>
    </w:p>
    <w:p w14:paraId="7AE5C223" w14:textId="34303378" w:rsidR="0048006B" w:rsidRDefault="0048006B" w:rsidP="0048006B">
      <w:pPr>
        <w:rPr>
          <w:lang w:bidi="ar-EG"/>
        </w:rPr>
      </w:pPr>
      <w:r>
        <w:rPr>
          <w:lang w:bidi="ar-EG"/>
        </w:rPr>
        <w:t xml:space="preserve">- </w:t>
      </w:r>
      <w:r w:rsidRPr="00FC3165">
        <w:rPr>
          <w:b/>
          <w:bCs/>
          <w:lang w:bidi="ar-EG"/>
        </w:rPr>
        <w:t>Confusion Matrix:</w:t>
      </w:r>
      <w:r>
        <w:rPr>
          <w:lang w:bidi="ar-EG"/>
        </w:rPr>
        <w:t xml:space="preserve"> High diagonal values, minimal misclassifications.  </w:t>
      </w:r>
    </w:p>
    <w:p w14:paraId="5B55C2CE" w14:textId="07C88681" w:rsidR="0048006B" w:rsidRDefault="0048006B" w:rsidP="0048006B">
      <w:pPr>
        <w:rPr>
          <w:lang w:bidi="ar-EG"/>
        </w:rPr>
      </w:pPr>
      <w:r>
        <w:rPr>
          <w:lang w:bidi="ar-EG"/>
        </w:rPr>
        <w:t xml:space="preserve">- </w:t>
      </w:r>
      <w:r w:rsidRPr="00FC3165">
        <w:rPr>
          <w:b/>
          <w:bCs/>
          <w:lang w:bidi="ar-EG"/>
        </w:rPr>
        <w:t>Classification Report:</w:t>
      </w:r>
      <w:r>
        <w:rPr>
          <w:lang w:bidi="ar-EG"/>
        </w:rPr>
        <w:t xml:space="preserve"> Precision, Recall, F1-Score </w:t>
      </w:r>
    </w:p>
    <w:p w14:paraId="041F500D" w14:textId="556AC68B" w:rsidR="0048006B" w:rsidRDefault="0048006B" w:rsidP="0048006B">
      <w:pPr>
        <w:rPr>
          <w:lang w:bidi="ar-EG"/>
        </w:rPr>
      </w:pPr>
      <w:r>
        <w:rPr>
          <w:lang w:bidi="ar-EG"/>
        </w:rPr>
        <w:t xml:space="preserve">- </w:t>
      </w:r>
      <w:r w:rsidRPr="00FC3165">
        <w:rPr>
          <w:b/>
          <w:bCs/>
          <w:lang w:bidi="ar-EG"/>
        </w:rPr>
        <w:t>ROC Curves &amp; AUC</w:t>
      </w:r>
      <w:r>
        <w:rPr>
          <w:lang w:bidi="ar-EG"/>
        </w:rPr>
        <w:t>: All 38 classes achieved AUC ≈ 0.999–1.000 (perfect separation after cleaning).</w:t>
      </w:r>
    </w:p>
    <w:p w14:paraId="404EB5D3" w14:textId="77777777" w:rsidR="0048006B" w:rsidRDefault="0048006B" w:rsidP="0048006B">
      <w:pPr>
        <w:rPr>
          <w:lang w:bidi="ar-EG"/>
        </w:rPr>
      </w:pPr>
    </w:p>
    <w:p w14:paraId="26A234D9" w14:textId="5E7010C6" w:rsidR="0048006B" w:rsidRDefault="0048006B" w:rsidP="0048006B">
      <w:pPr>
        <w:rPr>
          <w:lang w:bidi="ar-EG"/>
        </w:rPr>
      </w:pPr>
      <w:r w:rsidRPr="00FC3165">
        <w:rPr>
          <w:sz w:val="32"/>
          <w:szCs w:val="32"/>
          <w:lang w:bidi="ar-EG"/>
        </w:rPr>
        <w:t>References</w:t>
      </w:r>
    </w:p>
    <w:p w14:paraId="37D23077" w14:textId="1F4348E8" w:rsidR="0048006B" w:rsidRDefault="0048006B" w:rsidP="0048006B">
      <w:pPr>
        <w:rPr>
          <w:lang w:bidi="ar-EG"/>
        </w:rPr>
      </w:pPr>
      <w:r>
        <w:rPr>
          <w:lang w:bidi="ar-EG"/>
        </w:rPr>
        <w:t xml:space="preserve">1. Simonyan, K., &amp; Zisserman, A. (2015). Very Deep Convolutional Networks for Large-Scale Image Recognition. International Conference on Learning Representations (ICLR).  </w:t>
      </w:r>
    </w:p>
    <w:p w14:paraId="159A1196" w14:textId="4735CBFD" w:rsidR="0048006B" w:rsidRDefault="0048006B" w:rsidP="00FC3165">
      <w:pPr>
        <w:rPr>
          <w:lang w:bidi="ar-EG"/>
        </w:rPr>
      </w:pPr>
      <w:r>
        <w:rPr>
          <w:lang w:bidi="ar-EG"/>
        </w:rPr>
        <w:t xml:space="preserve">   </w:t>
      </w:r>
      <w:r w:rsidRPr="00FC3165">
        <w:rPr>
          <w:b/>
          <w:bCs/>
          <w:lang w:bidi="ar-EG"/>
        </w:rPr>
        <w:t>Link:</w:t>
      </w:r>
      <w:r w:rsidR="00FC3165">
        <w:rPr>
          <w:b/>
          <w:bCs/>
          <w:lang w:bidi="ar-EG"/>
        </w:rPr>
        <w:t xml:space="preserve"> </w:t>
      </w:r>
      <w:hyperlink r:id="rId9" w:history="1">
        <w:r w:rsidR="00FC3165" w:rsidRPr="00FC3165">
          <w:rPr>
            <w:rStyle w:val="Hyperlink"/>
            <w:b/>
            <w:bCs/>
            <w:lang w:bidi="ar-EG"/>
          </w:rPr>
          <w:t>[1409.1556] Very Deep Convolutional Networks for Large-Scale Image Recognit</w:t>
        </w:r>
        <w:r w:rsidR="00FC3165" w:rsidRPr="00FC3165">
          <w:rPr>
            <w:rStyle w:val="Hyperlink"/>
            <w:b/>
            <w:bCs/>
            <w:lang w:bidi="ar-EG"/>
          </w:rPr>
          <w:t>i</w:t>
        </w:r>
        <w:r w:rsidR="00FC3165" w:rsidRPr="00FC3165">
          <w:rPr>
            <w:rStyle w:val="Hyperlink"/>
            <w:b/>
            <w:bCs/>
            <w:lang w:bidi="ar-EG"/>
          </w:rPr>
          <w:t>on</w:t>
        </w:r>
      </w:hyperlink>
      <w:r w:rsidR="00FC3165">
        <w:rPr>
          <w:lang w:bidi="ar-EG"/>
        </w:rPr>
        <w:t>.</w:t>
      </w:r>
    </w:p>
    <w:p w14:paraId="5430E582" w14:textId="5DD335D7" w:rsidR="0048006B" w:rsidRDefault="0048006B" w:rsidP="00FC3165">
      <w:pPr>
        <w:rPr>
          <w:lang w:bidi="ar-EG"/>
        </w:rPr>
      </w:pPr>
      <w:r>
        <w:rPr>
          <w:lang w:bidi="ar-EG"/>
        </w:rPr>
        <w:t xml:space="preserve">  </w:t>
      </w:r>
    </w:p>
    <w:p w14:paraId="72E19533" w14:textId="4EFDE906" w:rsidR="0048006B" w:rsidRPr="007722B7" w:rsidRDefault="00FC3165" w:rsidP="0048006B">
      <w:pPr>
        <w:rPr>
          <w:rStyle w:val="Hyperlink"/>
          <w:b/>
          <w:bCs/>
          <w:lang w:bidi="ar-EG"/>
        </w:rPr>
      </w:pPr>
      <w:r>
        <w:rPr>
          <w:lang w:bidi="ar-EG"/>
        </w:rPr>
        <w:t>2</w:t>
      </w:r>
      <w:r w:rsidR="0048006B">
        <w:rPr>
          <w:lang w:bidi="ar-EG"/>
        </w:rPr>
        <w:t xml:space="preserve">. Kaggle Dataset: </w:t>
      </w:r>
      <w:r w:rsidR="007722B7" w:rsidRPr="007722B7">
        <w:rPr>
          <w:rStyle w:val="Hyperlink"/>
          <w:b/>
          <w:bCs/>
          <w:lang w:bidi="ar-EG"/>
        </w:rPr>
        <w:t>https://www.kaggle.com/datasets/abdallahalidev/plantvillage-dataset</w:t>
      </w:r>
    </w:p>
    <w:p w14:paraId="5325B1B9" w14:textId="77777777" w:rsidR="0048006B" w:rsidRDefault="0048006B" w:rsidP="0048006B">
      <w:pPr>
        <w:rPr>
          <w:lang w:bidi="ar-EG"/>
        </w:rPr>
      </w:pPr>
    </w:p>
    <w:p w14:paraId="253EB696" w14:textId="7456C160" w:rsidR="00A9204E" w:rsidRDefault="00A9204E" w:rsidP="0048006B">
      <w:pPr>
        <w:rPr>
          <w:rFonts w:hint="cs"/>
          <w:rtl/>
          <w:lang w:bidi="ar-EG"/>
        </w:rPr>
      </w:pP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AA0B94"/>
    <w:multiLevelType w:val="hybridMultilevel"/>
    <w:tmpl w:val="EC54D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53C4EB8"/>
    <w:multiLevelType w:val="hybridMultilevel"/>
    <w:tmpl w:val="6FF0C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500806799">
    <w:abstractNumId w:val="21"/>
  </w:num>
  <w:num w:numId="2" w16cid:durableId="1021904389">
    <w:abstractNumId w:val="13"/>
  </w:num>
  <w:num w:numId="3" w16cid:durableId="819463098">
    <w:abstractNumId w:val="11"/>
  </w:num>
  <w:num w:numId="4" w16cid:durableId="1376276400">
    <w:abstractNumId w:val="23"/>
  </w:num>
  <w:num w:numId="5" w16cid:durableId="10884111">
    <w:abstractNumId w:val="14"/>
  </w:num>
  <w:num w:numId="6" w16cid:durableId="787435186">
    <w:abstractNumId w:val="17"/>
  </w:num>
  <w:num w:numId="7" w16cid:durableId="1094521067">
    <w:abstractNumId w:val="20"/>
  </w:num>
  <w:num w:numId="8" w16cid:durableId="1854413169">
    <w:abstractNumId w:val="9"/>
  </w:num>
  <w:num w:numId="9" w16cid:durableId="2016300984">
    <w:abstractNumId w:val="7"/>
  </w:num>
  <w:num w:numId="10" w16cid:durableId="518665116">
    <w:abstractNumId w:val="6"/>
  </w:num>
  <w:num w:numId="11" w16cid:durableId="1304963304">
    <w:abstractNumId w:val="5"/>
  </w:num>
  <w:num w:numId="12" w16cid:durableId="90591067">
    <w:abstractNumId w:val="4"/>
  </w:num>
  <w:num w:numId="13" w16cid:durableId="794258114">
    <w:abstractNumId w:val="8"/>
  </w:num>
  <w:num w:numId="14" w16cid:durableId="795293335">
    <w:abstractNumId w:val="3"/>
  </w:num>
  <w:num w:numId="15" w16cid:durableId="1056513586">
    <w:abstractNumId w:val="2"/>
  </w:num>
  <w:num w:numId="16" w16cid:durableId="57020740">
    <w:abstractNumId w:val="1"/>
  </w:num>
  <w:num w:numId="17" w16cid:durableId="634217785">
    <w:abstractNumId w:val="0"/>
  </w:num>
  <w:num w:numId="18" w16cid:durableId="1550334822">
    <w:abstractNumId w:val="15"/>
  </w:num>
  <w:num w:numId="19" w16cid:durableId="960306718">
    <w:abstractNumId w:val="16"/>
  </w:num>
  <w:num w:numId="20" w16cid:durableId="1934118847">
    <w:abstractNumId w:val="22"/>
  </w:num>
  <w:num w:numId="21" w16cid:durableId="822043633">
    <w:abstractNumId w:val="18"/>
  </w:num>
  <w:num w:numId="22" w16cid:durableId="52658121">
    <w:abstractNumId w:val="12"/>
  </w:num>
  <w:num w:numId="23" w16cid:durableId="967665993">
    <w:abstractNumId w:val="24"/>
  </w:num>
  <w:num w:numId="24" w16cid:durableId="367147907">
    <w:abstractNumId w:val="19"/>
  </w:num>
  <w:num w:numId="25" w16cid:durableId="12657246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6B"/>
    <w:rsid w:val="0048006B"/>
    <w:rsid w:val="005B1E21"/>
    <w:rsid w:val="00645252"/>
    <w:rsid w:val="006D3D74"/>
    <w:rsid w:val="007722B7"/>
    <w:rsid w:val="0083569A"/>
    <w:rsid w:val="00A9204E"/>
    <w:rsid w:val="00FC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458B2"/>
  <w15:chartTrackingRefBased/>
  <w15:docId w15:val="{2FE4FED1-61F0-492C-B0D8-789360FE8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character" w:styleId="UnresolvedMention">
    <w:name w:val="Unresolved Mention"/>
    <w:basedOn w:val="DefaultParagraphFont"/>
    <w:uiPriority w:val="99"/>
    <w:semiHidden/>
    <w:unhideWhenUsed/>
    <w:rsid w:val="00FC31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1409.1556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akhaled\AppData\Local\Microsoft\Office\16.0\DTS\en-US%7b5CA6F84C-73BE-41FF-BFF7-D5AED59C0838%7d\%7b522BCD3F-EDAA-4934-A608-564A2B7624B7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{522BCD3F-EDAA-4934-A608-564A2B7624B7}TF2de6fc23-48e8-448b-960e-1bdc6e9248ab4ef8d1ac_win32-7424dd8ab5ea.dotx</Template>
  <TotalTime>29</TotalTime>
  <Pages>3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Ayakhaled</dc:creator>
  <cp:keywords/>
  <dc:description/>
  <cp:lastModifiedBy>Aya_20220092</cp:lastModifiedBy>
  <cp:revision>1</cp:revision>
  <dcterms:created xsi:type="dcterms:W3CDTF">2025-11-28T11:27:00Z</dcterms:created>
  <dcterms:modified xsi:type="dcterms:W3CDTF">2025-11-28T11:56:00Z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